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C5E" w:rsidRDefault="00E172E0">
      <w:pPr>
        <w:pStyle w:val="Title"/>
      </w:pPr>
      <w:r>
        <w:t>Clockwork Kode Redeemer</w:t>
      </w:r>
    </w:p>
    <w:p w:rsidR="00C56231" w:rsidRPr="00C56231" w:rsidRDefault="00C56231" w:rsidP="00C56231">
      <w:pPr>
        <w:jc w:val="center"/>
        <w:rPr>
          <w:color w:val="FF0000"/>
        </w:rPr>
      </w:pPr>
      <w:r w:rsidRPr="00C56231">
        <w:rPr>
          <w:color w:val="FF0000"/>
          <w:highlight w:val="yellow"/>
        </w:rPr>
        <w:t xml:space="preserve">THIS REQUIRES YOU TO BE USING MYSQL ON YOUR CLOCKWORK GAMEMODE. IF YOU DON’T KNOW WHAT THAT IS YOU PROBABLY DON’T HAVE </w:t>
      </w:r>
      <w:proofErr w:type="gramStart"/>
      <w:r w:rsidRPr="00C56231">
        <w:rPr>
          <w:color w:val="FF0000"/>
          <w:highlight w:val="yellow"/>
        </w:rPr>
        <w:t>IT</w:t>
      </w:r>
      <w:proofErr w:type="gramEnd"/>
      <w:r w:rsidRPr="00C56231">
        <w:rPr>
          <w:color w:val="FF0000"/>
          <w:highlight w:val="yellow"/>
        </w:rPr>
        <w:t xml:space="preserve"> SETUP.</w:t>
      </w:r>
    </w:p>
    <w:p w:rsidR="00C56231" w:rsidRDefault="00C56231" w:rsidP="00C56231">
      <w:pPr>
        <w:pStyle w:val="Heading1"/>
      </w:pPr>
      <w:r>
        <w:t>Update #2 20/4/15</w:t>
      </w:r>
    </w:p>
    <w:p w:rsidR="00C56231" w:rsidRDefault="00C56231" w:rsidP="00C56231">
      <w:pPr>
        <w:pStyle w:val="Heading2"/>
      </w:pPr>
      <w:r>
        <w:t>In-Game</w:t>
      </w:r>
    </w:p>
    <w:p w:rsidR="00C56231" w:rsidRPr="00C56231" w:rsidRDefault="00C56231" w:rsidP="00C56231">
      <w:r w:rsidRPr="00C56231">
        <w:rPr>
          <w:b/>
        </w:rPr>
        <w:t>[IMPORTANT]</w:t>
      </w:r>
      <w:r>
        <w:t xml:space="preserve"> This update removes the use of </w:t>
      </w:r>
      <w:proofErr w:type="spellStart"/>
      <w:r>
        <w:t>mysqloo</w:t>
      </w:r>
      <w:proofErr w:type="spellEnd"/>
      <w:r>
        <w:t xml:space="preserve"> and utilizes the clockwork database functions. Hence the in-game database settings do not need to be setup. They are still kept in this guide for reference.</w:t>
      </w:r>
    </w:p>
    <w:p w:rsidR="000E0746" w:rsidRDefault="000E0746" w:rsidP="000E0746">
      <w:pPr>
        <w:pStyle w:val="Heading1"/>
      </w:pPr>
      <w:r>
        <w:t>Update</w:t>
      </w:r>
    </w:p>
    <w:p w:rsidR="000E0746" w:rsidRDefault="000E0746" w:rsidP="000E0746">
      <w:pPr>
        <w:pStyle w:val="Heading2"/>
      </w:pPr>
      <w:r>
        <w:t>Web</w:t>
      </w:r>
    </w:p>
    <w:p w:rsidR="000E0746" w:rsidRDefault="000E0746" w:rsidP="000E0746"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45AD36B0" wp14:editId="2117E245">
            <wp:simplePos x="0" y="0"/>
            <wp:positionH relativeFrom="column">
              <wp:posOffset>9525</wp:posOffset>
            </wp:positionH>
            <wp:positionV relativeFrom="paragraph">
              <wp:posOffset>448310</wp:posOffset>
            </wp:positionV>
            <wp:extent cx="1609725" cy="3619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9" t="10963" r="48485" b="81161"/>
                    <a:stretch/>
                  </pic:blipFill>
                  <pic:spPr bwMode="auto">
                    <a:xfrm>
                      <a:off x="0" y="0"/>
                      <a:ext cx="160972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new version (28/3/14) includes a newer </w:t>
      </w:r>
      <w:proofErr w:type="spellStart"/>
      <w:r>
        <w:t>mysql</w:t>
      </w:r>
      <w:proofErr w:type="spellEnd"/>
      <w:r>
        <w:t xml:space="preserve"> table. You will lose any current data in the tables, so please export them first. You can add older keys to the database later.</w:t>
      </w:r>
    </w:p>
    <w:p w:rsidR="000E0746" w:rsidRDefault="000E0746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Default="00C56231" w:rsidP="000E0746"/>
    <w:p w:rsidR="00C56231" w:rsidRPr="000E0746" w:rsidRDefault="00C56231" w:rsidP="000E0746"/>
    <w:p w:rsidR="00FF1C5E" w:rsidRDefault="00E172E0">
      <w:pPr>
        <w:pStyle w:val="Heading1"/>
      </w:pPr>
      <w:r>
        <w:t>Installation</w:t>
      </w:r>
    </w:p>
    <w:p w:rsidR="00E172E0" w:rsidRDefault="00E172E0" w:rsidP="00E172E0">
      <w:pPr>
        <w:pStyle w:val="Heading2"/>
      </w:pPr>
      <w:r>
        <w:t>Web</w:t>
      </w:r>
    </w:p>
    <w:p w:rsidR="00E172E0" w:rsidRDefault="00E172E0" w:rsidP="00E172E0">
      <w:r>
        <w:t>Extract the ‘web’ files and upload them to a website.</w:t>
      </w:r>
    </w:p>
    <w:p w:rsidR="00E172E0" w:rsidRPr="00E172E0" w:rsidRDefault="00E172E0" w:rsidP="00E172E0">
      <w:r>
        <w:t xml:space="preserve">Upload </w:t>
      </w:r>
      <w:r w:rsidR="000E0746">
        <w:t>both</w:t>
      </w:r>
      <w:r>
        <w:t xml:space="preserve"> .</w:t>
      </w:r>
      <w:proofErr w:type="spellStart"/>
      <w:r>
        <w:t>sql</w:t>
      </w:r>
      <w:proofErr w:type="spellEnd"/>
      <w:r>
        <w:t xml:space="preserve"> file to your clockwork database (or another)</w:t>
      </w:r>
    </w:p>
    <w:p w:rsidR="00E172E0" w:rsidRDefault="00E172E0" w:rsidP="00E172E0">
      <w:pPr>
        <w:pStyle w:val="ListParagraph"/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7675C72B" wp14:editId="1F66B8EE">
            <wp:simplePos x="0" y="0"/>
            <wp:positionH relativeFrom="column">
              <wp:posOffset>9525</wp:posOffset>
            </wp:positionH>
            <wp:positionV relativeFrom="paragraph">
              <wp:posOffset>9525</wp:posOffset>
            </wp:positionV>
            <wp:extent cx="4924425" cy="38766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r="39744" b="5075"/>
                    <a:stretch/>
                  </pic:blipFill>
                  <pic:spPr bwMode="auto">
                    <a:xfrm>
                      <a:off x="0" y="0"/>
                      <a:ext cx="492442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</w:p>
    <w:p w:rsidR="00E172E0" w:rsidRDefault="00E172E0" w:rsidP="00E172E0">
      <w:pPr>
        <w:pStyle w:val="ListParagraph"/>
      </w:pPr>
      <w:r>
        <w:t xml:space="preserve">Edit </w:t>
      </w:r>
      <w:proofErr w:type="spellStart"/>
      <w:r>
        <w:t>config.php</w:t>
      </w:r>
      <w:proofErr w:type="spellEnd"/>
    </w:p>
    <w:p w:rsidR="00E172E0" w:rsidRDefault="00E172E0" w:rsidP="00E172E0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3E47205" wp14:editId="77DD74D7">
            <wp:extent cx="3975146" cy="22669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60" t="8266" r="47436" b="51255"/>
                    <a:stretch/>
                  </pic:blipFill>
                  <pic:spPr bwMode="auto">
                    <a:xfrm>
                      <a:off x="0" y="0"/>
                      <a:ext cx="3999478" cy="228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2E0" w:rsidRDefault="00E172E0" w:rsidP="00E172E0"/>
    <w:p w:rsidR="00E172E0" w:rsidRDefault="00E172E0" w:rsidP="00E172E0">
      <w:pPr>
        <w:pStyle w:val="Heading2"/>
      </w:pPr>
      <w:r>
        <w:t>Packages</w:t>
      </w:r>
    </w:p>
    <w:p w:rsidR="00E172E0" w:rsidRDefault="00C56231" w:rsidP="00E172E0">
      <w:r>
        <w:t>These are pretty simple,</w:t>
      </w:r>
      <w:r w:rsidR="00E172E0">
        <w:t xml:space="preserve"> for each ‘package’ you follow this format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>"Admin"=&gt;</w:t>
      </w:r>
      <w:proofErr w:type="gramStart"/>
      <w:r w:rsidRPr="00E172E0">
        <w:rPr>
          <w:rFonts w:ascii="Lucida Console" w:hAnsi="Lucida Console"/>
        </w:rPr>
        <w:t>array(</w:t>
      </w:r>
      <w:proofErr w:type="gramEnd"/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"</w:t>
      </w:r>
      <w:proofErr w:type="gramStart"/>
      <w:r w:rsidRPr="00E172E0">
        <w:rPr>
          <w:rFonts w:ascii="Lucida Console" w:hAnsi="Lucida Console"/>
        </w:rPr>
        <w:t>title</w:t>
      </w:r>
      <w:proofErr w:type="gramEnd"/>
      <w:r w:rsidRPr="00E172E0">
        <w:rPr>
          <w:rFonts w:ascii="Lucida Console" w:hAnsi="Lucida Console"/>
        </w:rPr>
        <w:t xml:space="preserve">" </w:t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=&gt; "Admin",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"</w:t>
      </w:r>
      <w:proofErr w:type="gramStart"/>
      <w:r w:rsidRPr="00E172E0">
        <w:rPr>
          <w:rFonts w:ascii="Lucida Console" w:hAnsi="Lucida Console"/>
        </w:rPr>
        <w:t>color</w:t>
      </w:r>
      <w:proofErr w:type="gramEnd"/>
      <w:r w:rsidRPr="00E172E0">
        <w:rPr>
          <w:rFonts w:ascii="Lucida Console" w:hAnsi="Lucida Console"/>
        </w:rPr>
        <w:t>"</w:t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=&gt; "danger",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"</w:t>
      </w:r>
      <w:proofErr w:type="gramStart"/>
      <w:r w:rsidRPr="00E172E0">
        <w:rPr>
          <w:rFonts w:ascii="Lucida Console" w:hAnsi="Lucida Console"/>
        </w:rPr>
        <w:t>price</w:t>
      </w:r>
      <w:proofErr w:type="gramEnd"/>
      <w:r w:rsidRPr="00E172E0">
        <w:rPr>
          <w:rFonts w:ascii="Lucida Console" w:hAnsi="Lucida Console"/>
        </w:rPr>
        <w:t xml:space="preserve">" </w:t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=&gt; 20.00,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"</w:t>
      </w:r>
      <w:proofErr w:type="gramStart"/>
      <w:r w:rsidRPr="00E172E0">
        <w:rPr>
          <w:rFonts w:ascii="Lucida Console" w:hAnsi="Lucida Console"/>
        </w:rPr>
        <w:t>description</w:t>
      </w:r>
      <w:proofErr w:type="gramEnd"/>
      <w:r w:rsidRPr="00E172E0">
        <w:rPr>
          <w:rFonts w:ascii="Lucida Console" w:hAnsi="Lucida Console"/>
        </w:rPr>
        <w:t>"</w:t>
      </w:r>
      <w:r w:rsidRPr="00E172E0">
        <w:rPr>
          <w:rFonts w:ascii="Lucida Console" w:hAnsi="Lucida Console"/>
        </w:rPr>
        <w:tab/>
        <w:t>=&gt; "This will provide you with a code that grants you admin on the server.",</w:t>
      </w:r>
    </w:p>
    <w:p w:rsidR="00E172E0" w:rsidRP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"</w:t>
      </w:r>
      <w:proofErr w:type="gramStart"/>
      <w:r w:rsidRPr="00E172E0">
        <w:rPr>
          <w:rFonts w:ascii="Lucida Console" w:hAnsi="Lucida Console"/>
        </w:rPr>
        <w:t>number</w:t>
      </w:r>
      <w:proofErr w:type="gramEnd"/>
      <w:r w:rsidRPr="00E172E0">
        <w:rPr>
          <w:rFonts w:ascii="Lucida Console" w:hAnsi="Lucida Console"/>
        </w:rPr>
        <w:t>"</w:t>
      </w:r>
      <w:r w:rsidRPr="00E172E0">
        <w:rPr>
          <w:rFonts w:ascii="Lucida Console" w:hAnsi="Lucida Console"/>
        </w:rPr>
        <w:tab/>
      </w:r>
      <w:r w:rsidRPr="00E172E0">
        <w:rPr>
          <w:rFonts w:ascii="Lucida Console" w:hAnsi="Lucida Console"/>
        </w:rPr>
        <w:tab/>
        <w:t>=&gt; 1</w:t>
      </w:r>
    </w:p>
    <w:p w:rsidR="00E172E0" w:rsidRDefault="00E172E0" w:rsidP="00E172E0">
      <w:pPr>
        <w:rPr>
          <w:rFonts w:ascii="Lucida Console" w:hAnsi="Lucida Console"/>
        </w:rPr>
      </w:pPr>
      <w:r w:rsidRPr="00E172E0">
        <w:rPr>
          <w:rFonts w:ascii="Lucida Console" w:hAnsi="Lucida Console"/>
        </w:rPr>
        <w:tab/>
        <w:t>),</w:t>
      </w:r>
    </w:p>
    <w:p w:rsidR="00E172E0" w:rsidRDefault="00E172E0" w:rsidP="00E172E0">
      <w:r>
        <w:t>The colors are seen here, use the name of the button.</w:t>
      </w:r>
    </w:p>
    <w:p w:rsidR="00E172E0" w:rsidRDefault="00E172E0" w:rsidP="00E172E0">
      <w:r>
        <w:rPr>
          <w:noProof/>
          <w:lang w:val="en-GB" w:eastAsia="en-GB"/>
        </w:rPr>
        <w:drawing>
          <wp:inline distT="0" distB="0" distL="0" distR="0" wp14:anchorId="47FF93CC" wp14:editId="09F229AA">
            <wp:extent cx="5825490" cy="5238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06" t="38465" r="58013" b="56100"/>
                    <a:stretch/>
                  </pic:blipFill>
                  <pic:spPr bwMode="auto">
                    <a:xfrm>
                      <a:off x="0" y="0"/>
                      <a:ext cx="5830561" cy="52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2E0" w:rsidRDefault="00227448" w:rsidP="00E172E0">
      <w:hyperlink r:id="rId12" w:anchor="buttons" w:history="1">
        <w:r w:rsidR="00E172E0" w:rsidRPr="00B24AC8">
          <w:rPr>
            <w:rStyle w:val="Hyperlink"/>
          </w:rPr>
          <w:t>http://getbootstrap.com/css/#buttons</w:t>
        </w:r>
      </w:hyperlink>
    </w:p>
    <w:p w:rsidR="00E172E0" w:rsidRPr="00C56231" w:rsidRDefault="00E172E0" w:rsidP="00E172E0">
      <w:pPr>
        <w:rPr>
          <w:b/>
        </w:rPr>
      </w:pPr>
      <w:r>
        <w:t>The “number” will be needed late</w:t>
      </w:r>
      <w:r w:rsidRPr="00C56231">
        <w:t>r,</w:t>
      </w:r>
      <w:r w:rsidRPr="00C56231">
        <w:rPr>
          <w:b/>
        </w:rPr>
        <w:t xml:space="preserve"> just make sure they are unique.</w:t>
      </w:r>
    </w:p>
    <w:p w:rsidR="006B2A5E" w:rsidRDefault="006B2A5E" w:rsidP="00E172E0">
      <w:pPr>
        <w:rPr>
          <w:color w:val="FF0000"/>
        </w:rPr>
      </w:pPr>
      <w:r>
        <w:t>The $</w:t>
      </w:r>
      <w:proofErr w:type="spellStart"/>
      <w:r>
        <w:t>paypalurl</w:t>
      </w:r>
      <w:proofErr w:type="spellEnd"/>
      <w:r>
        <w:t xml:space="preserve"> should stay at </w:t>
      </w:r>
      <w:hyperlink r:id="rId13" w:history="1">
        <w:r w:rsidRPr="00B24AC8">
          <w:rPr>
            <w:rStyle w:val="Hyperlink"/>
          </w:rPr>
          <w:t>https://www.paypal.com/cgi-bin/webscr</w:t>
        </w:r>
      </w:hyperlink>
    </w:p>
    <w:p w:rsidR="006B2A5E" w:rsidRDefault="006B2A5E" w:rsidP="006B2A5E">
      <w:pPr>
        <w:pStyle w:val="Heading2"/>
      </w:pPr>
      <w:r>
        <w:t>Paypal setup</w:t>
      </w:r>
    </w:p>
    <w:p w:rsidR="006B2A5E" w:rsidRPr="006B2A5E" w:rsidRDefault="006B2A5E" w:rsidP="006B2A5E"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41549B35" wp14:editId="65D31E96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4010025" cy="170497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2" t="12543" r="18430" b="36431"/>
                    <a:stretch/>
                  </pic:blipFill>
                  <pic:spPr bwMode="auto">
                    <a:xfrm>
                      <a:off x="0" y="0"/>
                      <a:ext cx="4010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 to your PayPal</w:t>
      </w:r>
    </w:p>
    <w:p w:rsidR="00E172E0" w:rsidRDefault="00E172E0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10B9B1A5" wp14:editId="3EE0B147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4380230" cy="1171575"/>
            <wp:effectExtent l="0" t="0" r="127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25940" r="46474" b="54390"/>
                    <a:stretch/>
                  </pic:blipFill>
                  <pic:spPr bwMode="auto">
                    <a:xfrm>
                      <a:off x="0" y="0"/>
                      <a:ext cx="438023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Then go to My Selling Preferences</w:t>
      </w:r>
    </w:p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>
      <w:r>
        <w:t>Click Instant Payment Notifications</w:t>
      </w:r>
    </w:p>
    <w:p w:rsidR="006B2A5E" w:rsidRDefault="006B2A5E" w:rsidP="00E172E0">
      <w:r>
        <w:rPr>
          <w:noProof/>
          <w:lang w:val="en-GB" w:eastAsia="en-GB"/>
        </w:rPr>
        <w:drawing>
          <wp:inline distT="0" distB="0" distL="0" distR="0" wp14:anchorId="5CEF99D9" wp14:editId="4DE8DAF6">
            <wp:extent cx="6172200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28" t="34492" r="13462" b="40422"/>
                    <a:stretch/>
                  </pic:blipFill>
                  <pic:spPr bwMode="auto"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A5E" w:rsidRDefault="006B2A5E" w:rsidP="00E172E0">
      <w:r>
        <w:t>Then “Choose”</w:t>
      </w:r>
    </w:p>
    <w:p w:rsidR="006B2A5E" w:rsidRDefault="006B2A5E" w:rsidP="00E172E0">
      <w:r>
        <w:t xml:space="preserve">In this part you enter the URL where you placed your website files, you should see a folder called </w:t>
      </w:r>
      <w:proofErr w:type="spellStart"/>
      <w:r>
        <w:t>ipn</w:t>
      </w:r>
      <w:proofErr w:type="spellEnd"/>
      <w:r>
        <w:t xml:space="preserve">, inside that should be </w:t>
      </w:r>
      <w:proofErr w:type="spellStart"/>
      <w:r>
        <w:t>ipn.php</w:t>
      </w:r>
      <w:proofErr w:type="spellEnd"/>
      <w:r>
        <w:t xml:space="preserve"> make sure that is in the URL you enter.</w:t>
      </w:r>
    </w:p>
    <w:p w:rsidR="006B2A5E" w:rsidRDefault="006B2A5E" w:rsidP="00E172E0">
      <w:r w:rsidRPr="006B2A5E">
        <w:t>http://mygamingcommunity.com/donate/</w:t>
      </w:r>
      <w:r w:rsidRPr="006B2A5E">
        <w:rPr>
          <w:b/>
        </w:rPr>
        <w:t>ipn/ipn.php</w:t>
      </w:r>
    </w:p>
    <w:p w:rsidR="006B2A5E" w:rsidRDefault="006B2A5E" w:rsidP="00E172E0">
      <w:r>
        <w:rPr>
          <w:noProof/>
          <w:lang w:val="en-GB" w:eastAsia="en-GB"/>
        </w:rPr>
        <w:drawing>
          <wp:inline distT="0" distB="0" distL="0" distR="0" wp14:anchorId="0EADC680" wp14:editId="2C14A57F">
            <wp:extent cx="6254550" cy="2152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72" t="30787" r="20994" b="33010"/>
                    <a:stretch/>
                  </pic:blipFill>
                  <pic:spPr bwMode="auto">
                    <a:xfrm>
                      <a:off x="0" y="0"/>
                      <a:ext cx="6264872" cy="215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A5E" w:rsidRDefault="006B2A5E" w:rsidP="00E172E0">
      <w:r>
        <w:t>Then Enable &amp; Save.</w:t>
      </w:r>
    </w:p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E172E0"/>
    <w:p w:rsidR="006B2A5E" w:rsidRDefault="006B2A5E" w:rsidP="006B2A5E">
      <w:pPr>
        <w:pStyle w:val="Heading1"/>
      </w:pPr>
      <w:r>
        <w:t>Game server files</w:t>
      </w:r>
    </w:p>
    <w:p w:rsidR="006B2A5E" w:rsidRPr="006B2A5E" w:rsidRDefault="00C56231" w:rsidP="006B2A5E">
      <w:r>
        <w:t>J</w:t>
      </w:r>
      <w:r w:rsidR="006B2A5E" w:rsidRPr="006B2A5E">
        <w:t xml:space="preserve">ust upload the plugin files to the clockwork directory. </w:t>
      </w:r>
    </w:p>
    <w:p w:rsidR="006B2A5E" w:rsidRPr="006B2A5E" w:rsidRDefault="006B2A5E" w:rsidP="006B2A5E">
      <w:r w:rsidRPr="006B2A5E">
        <w:t xml:space="preserve">Open </w:t>
      </w:r>
      <w:proofErr w:type="spellStart"/>
      <w:r w:rsidRPr="006B2A5E">
        <w:t>sv_plugin.lua</w:t>
      </w:r>
      <w:proofErr w:type="spellEnd"/>
    </w:p>
    <w:p w:rsidR="006B2A5E" w:rsidRDefault="006B2A5E" w:rsidP="006B2A5E">
      <w:r w:rsidRPr="006B2A5E">
        <w:t>The first thing you will see is packages</w:t>
      </w:r>
      <w:r>
        <w:t>. I have provided 4 default packages, but you see the number in the [</w:t>
      </w:r>
      <w:proofErr w:type="gramStart"/>
      <w:r>
        <w:t>] ?</w:t>
      </w:r>
      <w:proofErr w:type="gramEnd"/>
      <w:r>
        <w:t xml:space="preserve"> That is the number from the web file step </w:t>
      </w:r>
      <w:r w:rsidRPr="00C56231">
        <w:rPr>
          <w:b/>
        </w:rPr>
        <w:t>I told you to remember</w:t>
      </w:r>
      <w:r>
        <w:t xml:space="preserve">. </w:t>
      </w:r>
      <w:r w:rsidR="007673D2">
        <w:t>Fill it in likewise. I have given you some sample functions that can be done, like whitelists and tokens. If you have no idea how to change them you should ask someone.</w:t>
      </w:r>
    </w:p>
    <w:p w:rsidR="007673D2" w:rsidRPr="007673D2" w:rsidRDefault="007673D2" w:rsidP="006B2A5E">
      <w:pPr>
        <w:rPr>
          <w:b/>
          <w:color w:val="FF0000"/>
        </w:rPr>
      </w:pPr>
      <w:r w:rsidRPr="007673D2">
        <w:rPr>
          <w:b/>
          <w:color w:val="FF0000"/>
          <w:highlight w:val="yellow"/>
        </w:rPr>
        <w:t>For some reason the flag code I used didn’t work. So I don’t know how to give flags yet</w:t>
      </w:r>
      <w:r>
        <w:rPr>
          <w:b/>
          <w:color w:val="FF0000"/>
        </w:rPr>
        <w:t xml:space="preserve"> </w:t>
      </w:r>
    </w:p>
    <w:p w:rsidR="007673D2" w:rsidRDefault="006B2A5E" w:rsidP="006B2A5E">
      <w:r>
        <w:rPr>
          <w:noProof/>
          <w:lang w:val="en-GB" w:eastAsia="en-GB"/>
        </w:rPr>
        <w:drawing>
          <wp:inline distT="0" distB="0" distL="0" distR="0" wp14:anchorId="65076355" wp14:editId="0912806A">
            <wp:extent cx="5581650" cy="3608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67" t="19669" r="27563" b="16192"/>
                    <a:stretch/>
                  </pic:blipFill>
                  <pic:spPr bwMode="auto">
                    <a:xfrm>
                      <a:off x="0" y="0"/>
                      <a:ext cx="5583883" cy="361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231" w:rsidRDefault="00C56231" w:rsidP="006B2A5E"/>
    <w:p w:rsidR="00C56231" w:rsidRDefault="00C56231" w:rsidP="006B2A5E"/>
    <w:p w:rsidR="00C56231" w:rsidRDefault="00C56231" w:rsidP="006B2A5E"/>
    <w:p w:rsidR="00C56231" w:rsidRDefault="00C56231" w:rsidP="006B2A5E"/>
    <w:p w:rsidR="00C56231" w:rsidRDefault="00C56231" w:rsidP="006B2A5E"/>
    <w:p w:rsidR="00C56231" w:rsidRPr="00C56231" w:rsidRDefault="00C56231" w:rsidP="006B2A5E"/>
    <w:p w:rsidR="007673D2" w:rsidRDefault="007673D2" w:rsidP="007673D2">
      <w:pPr>
        <w:pStyle w:val="Heading1"/>
      </w:pPr>
      <w:r>
        <w:lastRenderedPageBreak/>
        <w:t>Done!</w:t>
      </w:r>
    </w:p>
    <w:p w:rsidR="007673D2" w:rsidRDefault="007673D2" w:rsidP="007673D2">
      <w:r>
        <w:t>That was simple right! (</w:t>
      </w:r>
      <w:proofErr w:type="spellStart"/>
      <w:proofErr w:type="gramStart"/>
      <w:r>
        <w:t>lol</w:t>
      </w:r>
      <w:proofErr w:type="spellEnd"/>
      <w:proofErr w:type="gramEnd"/>
      <w:r>
        <w:t>). Since we did all that lets check some stuff.</w:t>
      </w:r>
    </w:p>
    <w:p w:rsidR="007673D2" w:rsidRDefault="007673D2" w:rsidP="007673D2">
      <w:pPr>
        <w:rPr>
          <w:color w:val="FF0000"/>
        </w:rPr>
      </w:pPr>
      <w:r w:rsidRPr="007673D2">
        <w:rPr>
          <w:color w:val="FF0000"/>
          <w:highlight w:val="yellow"/>
        </w:rPr>
        <w:t xml:space="preserve">Is the MySQL info </w:t>
      </w:r>
      <w:r w:rsidR="00C56231">
        <w:rPr>
          <w:color w:val="FF0000"/>
          <w:highlight w:val="yellow"/>
        </w:rPr>
        <w:t>correct? It should be the same as your clockwork MYSQL details (maybe the host needs changing for the website if you use localhost)</w:t>
      </w:r>
    </w:p>
    <w:p w:rsidR="007673D2" w:rsidRDefault="007673D2" w:rsidP="007673D2">
      <w:pPr>
        <w:rPr>
          <w:color w:val="FF0000"/>
        </w:rPr>
      </w:pPr>
      <w:r w:rsidRPr="007673D2">
        <w:rPr>
          <w:color w:val="FF0000"/>
          <w:highlight w:val="yellow"/>
        </w:rPr>
        <w:t>Do the package numbers match in both parts?</w:t>
      </w:r>
    </w:p>
    <w:p w:rsidR="007673D2" w:rsidRDefault="007673D2" w:rsidP="007673D2">
      <w:pPr>
        <w:rPr>
          <w:color w:val="FF0000"/>
        </w:rPr>
      </w:pPr>
      <w:r w:rsidRPr="007673D2">
        <w:rPr>
          <w:color w:val="FF0000"/>
          <w:highlight w:val="yellow"/>
        </w:rPr>
        <w:t xml:space="preserve">Did you set your IPN </w:t>
      </w:r>
      <w:proofErr w:type="spellStart"/>
      <w:proofErr w:type="gramStart"/>
      <w:r w:rsidRPr="007673D2">
        <w:rPr>
          <w:color w:val="FF0000"/>
          <w:highlight w:val="yellow"/>
        </w:rPr>
        <w:t>url</w:t>
      </w:r>
      <w:proofErr w:type="spellEnd"/>
      <w:proofErr w:type="gramEnd"/>
      <w:r w:rsidRPr="007673D2">
        <w:rPr>
          <w:color w:val="FF0000"/>
          <w:highlight w:val="yellow"/>
        </w:rPr>
        <w:t>?</w:t>
      </w:r>
    </w:p>
    <w:p w:rsidR="007673D2" w:rsidRPr="007673D2" w:rsidRDefault="00EA5153" w:rsidP="007673D2">
      <w:r>
        <w:t xml:space="preserve">If you require any help please PM me on the forums </w:t>
      </w:r>
      <w:hyperlink r:id="rId19" w:history="1">
        <w:r w:rsidRPr="00885376">
          <w:rPr>
            <w:rStyle w:val="Hyperlink"/>
          </w:rPr>
          <w:t>http://forums.cloudsixteen.com/members/trurascalz.237/</w:t>
        </w:r>
      </w:hyperlink>
      <w:r>
        <w:t xml:space="preserve"> </w:t>
      </w:r>
      <w:bookmarkStart w:id="0" w:name="_GoBack"/>
      <w:bookmarkEnd w:id="0"/>
    </w:p>
    <w:sectPr w:rsidR="007673D2" w:rsidRPr="007673D2">
      <w:head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448" w:rsidRDefault="00227448">
      <w:pPr>
        <w:spacing w:after="0" w:line="240" w:lineRule="auto"/>
      </w:pPr>
      <w:r>
        <w:separator/>
      </w:r>
    </w:p>
  </w:endnote>
  <w:endnote w:type="continuationSeparator" w:id="0">
    <w:p w:rsidR="00227448" w:rsidRDefault="00227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448" w:rsidRDefault="00227448">
      <w:pPr>
        <w:spacing w:after="0" w:line="240" w:lineRule="auto"/>
      </w:pPr>
      <w:r>
        <w:separator/>
      </w:r>
    </w:p>
  </w:footnote>
  <w:footnote w:type="continuationSeparator" w:id="0">
    <w:p w:rsidR="00227448" w:rsidRDefault="002274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72E0" w:rsidRPr="00E172E0" w:rsidRDefault="000E0746">
    <w:pPr>
      <w:pStyle w:val="Header"/>
      <w:rPr>
        <w:lang w:val="en-GB"/>
      </w:rPr>
    </w:pPr>
    <w:r>
      <w:rPr>
        <w:lang w:val="en-GB"/>
      </w:rPr>
      <w:t xml:space="preserve">By </w:t>
    </w:r>
    <w:proofErr w:type="spellStart"/>
    <w:r>
      <w:rPr>
        <w:lang w:val="en-GB"/>
      </w:rPr>
      <w:t>Tru</w:t>
    </w:r>
    <w:proofErr w:type="spellEnd"/>
    <w:r>
      <w:rPr>
        <w:lang w:val="en-GB"/>
      </w:rPr>
      <w:tab/>
      <w:t>V0.</w:t>
    </w:r>
    <w:r w:rsidR="00C56231">
      <w:rPr>
        <w:lang w:val="en-GB"/>
      </w:rPr>
      <w:t>4</w:t>
    </w:r>
    <w:r w:rsidR="00E172E0">
      <w:rPr>
        <w:lang w:val="en-GB"/>
      </w:rPr>
      <w:tab/>
      <w:t>17/3/14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1F0311"/>
    <w:multiLevelType w:val="hybridMultilevel"/>
    <w:tmpl w:val="7F844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2E0"/>
    <w:rsid w:val="000E0746"/>
    <w:rsid w:val="00227448"/>
    <w:rsid w:val="006B2A5E"/>
    <w:rsid w:val="007673D2"/>
    <w:rsid w:val="00C56231"/>
    <w:rsid w:val="00D82DC1"/>
    <w:rsid w:val="00E10182"/>
    <w:rsid w:val="00E172E0"/>
    <w:rsid w:val="00EA5153"/>
    <w:rsid w:val="00F860F1"/>
    <w:rsid w:val="00FF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92162D-0955-436C-88F0-A7CCB0956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172E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2E0"/>
  </w:style>
  <w:style w:type="paragraph" w:styleId="Footer">
    <w:name w:val="footer"/>
    <w:basedOn w:val="Normal"/>
    <w:link w:val="FooterChar"/>
    <w:uiPriority w:val="99"/>
    <w:unhideWhenUsed/>
    <w:rsid w:val="00E172E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2E0"/>
  </w:style>
  <w:style w:type="character" w:styleId="Hyperlink">
    <w:name w:val="Hyperlink"/>
    <w:basedOn w:val="DefaultParagraphFont"/>
    <w:uiPriority w:val="99"/>
    <w:unhideWhenUsed/>
    <w:rsid w:val="00E172E0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paypal.com/cgi-bin/webscr" TargetMode="Externa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getbootstrap.com/css/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yperlink" Target="http://forums.cloudsixteen.com/members/trurascalz.237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5D426A-C98E-4B1A-B8F8-B2C326830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</TotalTime>
  <Pages>6</Pages>
  <Words>478</Words>
  <Characters>2304</Characters>
  <Application>Microsoft Office Word</Application>
  <DocSecurity>0</DocSecurity>
  <Lines>135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Savory</dc:creator>
  <cp:keywords/>
  <cp:lastModifiedBy>Alex Savory</cp:lastModifiedBy>
  <cp:revision>2</cp:revision>
  <dcterms:created xsi:type="dcterms:W3CDTF">2015-04-23T15:56:00Z</dcterms:created>
  <dcterms:modified xsi:type="dcterms:W3CDTF">2015-04-23T15:56:00Z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